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Raleway" w:hAnsi="Raleway" w:cs="Raleway"/>
          <w:color w:val="666666"/>
          <w:sz w:val="88"/>
          <w:szCs w:val="88"/>
        </w:rPr>
        <w:t xml:space="preserve">         India Mart</w:t>
      </w:r>
    </w:p>
    <w:p>
      <w:r>
        <w:t xml:space="preserve">                                           </w:t>
      </w:r>
      <w:r>
        <w:rPr>
          <w:rFonts w:ascii="Raleway" w:hAnsi="Raleway" w:cs="Raleway"/>
          <w:color w:val="666666"/>
          <w:sz w:val="36"/>
          <w:szCs w:val="36"/>
        </w:rPr>
        <w:t xml:space="preserve">online shopping portal </w:t>
      </w:r>
    </w:p>
    <w:p>
      <w:pPr>
        <w:ind w:right="794"/>
        <w:rPr>
          <w:rFonts w:ascii="Raleway" w:hAnsi="Raleway" w:eastAsia="Raleway" w:cs="Raleway"/>
          <w:color w:val="666666"/>
          <w:sz w:val="36"/>
          <w:szCs w:val="36"/>
        </w:rPr>
      </w:pPr>
    </w:p>
    <w:p>
      <w:pPr>
        <w:ind w:right="794"/>
        <w:jc w:val="center"/>
        <w:rPr>
          <w:rFonts w:ascii="Raleway" w:hAnsi="Raleway" w:eastAsia="Raleway" w:cs="Raleway"/>
          <w:color w:val="666666"/>
          <w:sz w:val="36"/>
          <w:szCs w:val="36"/>
        </w:rPr>
      </w:pPr>
    </w:p>
    <w:p>
      <w:pPr>
        <w:ind w:right="794"/>
        <w:jc w:val="center"/>
      </w:pPr>
      <w:r>
        <w:rPr>
          <w:rFonts w:ascii="Raleway" w:hAnsi="Raleway" w:eastAsia="Raleway" w:cs="Raleway"/>
          <w:color w:val="666666"/>
          <w:sz w:val="36"/>
          <w:szCs w:val="36"/>
        </w:rPr>
        <w:t>‘’</w:t>
      </w:r>
      <w:r>
        <w:rPr>
          <w:rFonts w:ascii="Raleway" w:hAnsi="Raleway" w:cs="Raleway"/>
          <w:color w:val="666666"/>
          <w:sz w:val="36"/>
          <w:szCs w:val="36"/>
        </w:rPr>
        <w:t>India mart is a light-weight php-based online shopping portal that simplifies and fulfils the needs of all in the comforts of their home.  ‘Shop anytime, anywhere’ is what India mart serves upon”</w:t>
      </w:r>
      <w:r>
        <w:rPr>
          <w:rFonts w:ascii="Raleway" w:hAnsi="Raleway" w:cs="Raleway"/>
          <w:color w:val="666666"/>
          <w:sz w:val="36"/>
          <w:szCs w:val="36"/>
        </w:rPr>
        <w:br w:type="textWrapping"/>
      </w:r>
      <w:r>
        <w:rPr>
          <w:rFonts w:ascii="Raleway" w:hAnsi="Raleway" w:cs="Raleway"/>
          <w:color w:val="666666"/>
          <w:sz w:val="36"/>
          <w:szCs w:val="36"/>
        </w:rPr>
        <w:br w:type="textWrapping"/>
      </w: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  <w:r>
        <w:rPr>
          <w:rFonts w:ascii="Raleway" w:hAnsi="Raleway" w:cs="Raleway"/>
          <w:color w:val="666666"/>
          <w:sz w:val="36"/>
          <w:szCs w:val="36"/>
        </w:rPr>
        <w:t>Project Submitted by:</w:t>
      </w:r>
      <w:r>
        <w:rPr>
          <w:rFonts w:ascii="Raleway" w:hAnsi="Raleway" w:cs="Raleway"/>
          <w:color w:val="666666"/>
          <w:sz w:val="36"/>
          <w:szCs w:val="36"/>
        </w:rPr>
        <w:br w:type="textWrapping"/>
      </w:r>
      <w:r>
        <w:rPr>
          <w:rFonts w:ascii="Raleway" w:hAnsi="Raleway" w:cs="Raleway"/>
          <w:color w:val="666666"/>
          <w:sz w:val="36"/>
          <w:szCs w:val="36"/>
        </w:rPr>
        <w:t>Mayank Khanna</w:t>
      </w: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  <w:bookmarkStart w:id="0" w:name="_GoBack"/>
      <w:bookmarkEnd w:id="0"/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  <w:rPr>
          <w:rFonts w:ascii="Raleway" w:hAnsi="Raleway" w:cs="Raleway"/>
          <w:color w:val="666666"/>
          <w:sz w:val="36"/>
          <w:szCs w:val="36"/>
        </w:rPr>
      </w:pPr>
    </w:p>
    <w:p>
      <w:pPr>
        <w:ind w:right="794"/>
      </w:pPr>
      <w:r>
        <w:rPr>
          <w:rFonts w:ascii="Raleway" w:hAnsi="Raleway" w:cs="Raleway"/>
          <w:color w:val="666666"/>
          <w:sz w:val="36"/>
          <w:szCs w:val="36"/>
        </w:rPr>
        <w:t>Introduction to the New Website</w:t>
      </w:r>
    </w:p>
    <w:p>
      <w:pPr>
        <w:numPr>
          <w:ilvl w:val="0"/>
          <w:numId w:val="1"/>
        </w:numPr>
      </w:pPr>
      <w:r>
        <w:rPr>
          <w:rFonts w:ascii="Raleway" w:hAnsi="Raleway" w:cs="Raleway"/>
          <w:color w:val="666666"/>
          <w:sz w:val="32"/>
          <w:szCs w:val="32"/>
        </w:rPr>
        <w:t>Adding new users</w:t>
      </w:r>
    </w:p>
    <w:p>
      <w:pPr>
        <w:numPr>
          <w:ilvl w:val="0"/>
          <w:numId w:val="2"/>
        </w:numPr>
      </w:pPr>
      <w:r>
        <w:rPr>
          <w:rFonts w:ascii="Raleway" w:hAnsi="Raleway" w:cs="Raleway"/>
          <w:color w:val="666666"/>
          <w:sz w:val="28"/>
          <w:szCs w:val="28"/>
        </w:rPr>
        <w:t>A register page to add new users.</w:t>
      </w:r>
    </w:p>
    <w:p>
      <w:pPr>
        <w:numPr>
          <w:ilvl w:val="0"/>
          <w:numId w:val="2"/>
        </w:numPr>
      </w:pPr>
      <w:r>
        <w:rPr>
          <w:rFonts w:ascii="Raleway" w:hAnsi="Raleway" w:cs="Raleway"/>
          <w:color w:val="666666"/>
          <w:sz w:val="28"/>
          <w:szCs w:val="28"/>
        </w:rPr>
        <w:t>Admin details are predefined.</w:t>
      </w:r>
    </w:p>
    <w:p>
      <w:pPr>
        <w:numPr>
          <w:ilvl w:val="0"/>
          <w:numId w:val="3"/>
        </w:numPr>
      </w:pPr>
      <w:r>
        <w:rPr>
          <w:rFonts w:ascii="Raleway" w:hAnsi="Raleway" w:cs="Raleway"/>
          <w:color w:val="666666"/>
          <w:sz w:val="32"/>
          <w:szCs w:val="32"/>
        </w:rPr>
        <w:t xml:space="preserve">Login/Sign in Forms </w:t>
      </w:r>
    </w:p>
    <w:p>
      <w:pPr>
        <w:numPr>
          <w:ilvl w:val="0"/>
          <w:numId w:val="4"/>
        </w:numPr>
      </w:pPr>
      <w:r>
        <w:rPr>
          <w:rFonts w:ascii="Raleway" w:hAnsi="Raleway" w:cs="Raleway"/>
          <w:color w:val="666666"/>
          <w:sz w:val="28"/>
          <w:szCs w:val="28"/>
        </w:rPr>
        <w:t>Login/sign in form for users</w:t>
      </w:r>
    </w:p>
    <w:p>
      <w:pPr>
        <w:numPr>
          <w:ilvl w:val="0"/>
          <w:numId w:val="4"/>
        </w:numPr>
      </w:pPr>
      <w:r>
        <w:rPr>
          <w:rFonts w:ascii="Raleway" w:hAnsi="Raleway" w:cs="Raleway"/>
          <w:color w:val="666666"/>
          <w:sz w:val="28"/>
          <w:szCs w:val="28"/>
        </w:rPr>
        <w:t>Login/sign in form for admins</w:t>
      </w:r>
    </w:p>
    <w:p>
      <w:pPr>
        <w:numPr>
          <w:ilvl w:val="0"/>
          <w:numId w:val="5"/>
        </w:numPr>
      </w:pPr>
      <w:r>
        <w:rPr>
          <w:rFonts w:ascii="Raleway" w:hAnsi="Raleway" w:cs="Raleway"/>
          <w:color w:val="666666"/>
          <w:sz w:val="32"/>
          <w:szCs w:val="32"/>
        </w:rPr>
        <w:t>Shop all categories online-mobiles, home appliances, furniture and clothing.</w:t>
      </w:r>
    </w:p>
    <w:p>
      <w:pPr>
        <w:numPr>
          <w:ilvl w:val="0"/>
          <w:numId w:val="5"/>
        </w:numPr>
      </w:pPr>
      <w:r>
        <w:rPr>
          <w:rFonts w:ascii="Raleway" w:hAnsi="Raleway" w:cs="Raleway"/>
          <w:color w:val="666666"/>
          <w:sz w:val="32"/>
          <w:szCs w:val="32"/>
        </w:rPr>
        <w:t>Popular brands available across categories, mobiles-Samsung, Sony etc; Home appliances- Bajaj, Philips, etc</w:t>
      </w:r>
    </w:p>
    <w:p>
      <w:pPr>
        <w:numPr>
          <w:ilvl w:val="0"/>
          <w:numId w:val="5"/>
        </w:numPr>
      </w:pPr>
      <w:r>
        <w:rPr>
          <w:rFonts w:ascii="Raleway" w:hAnsi="Raleway" w:cs="Raleway"/>
          <w:color w:val="666666"/>
          <w:sz w:val="32"/>
          <w:szCs w:val="32"/>
        </w:rPr>
        <w:t>Add to cart option across all categories</w:t>
      </w:r>
    </w:p>
    <w:p>
      <w:pPr>
        <w:numPr>
          <w:ilvl w:val="0"/>
          <w:numId w:val="5"/>
        </w:numPr>
      </w:pPr>
      <w:r>
        <w:rPr>
          <w:rFonts w:ascii="Raleway" w:hAnsi="Raleway" w:cs="Raleway"/>
          <w:color w:val="666666"/>
          <w:sz w:val="32"/>
          <w:szCs w:val="32"/>
        </w:rPr>
        <w:t>Customized admin portal for adding or deleting products</w:t>
      </w:r>
    </w:p>
    <w:p>
      <w:pPr>
        <w:numPr>
          <w:ilvl w:val="0"/>
          <w:numId w:val="5"/>
        </w:numPr>
      </w:pPr>
      <w:r>
        <w:rPr>
          <w:rFonts w:ascii="Raleway" w:hAnsi="Raleway" w:cs="Raleway"/>
          <w:color w:val="666666"/>
          <w:sz w:val="32"/>
          <w:szCs w:val="32"/>
        </w:rPr>
        <w:t>Secured payment options available with sandbox PayPal</w:t>
      </w:r>
    </w:p>
    <w:p>
      <w:pPr>
        <w:rPr>
          <w:rFonts w:ascii="Raleway" w:hAnsi="Raleway" w:cs="Raleway"/>
          <w:color w:val="666666"/>
          <w:sz w:val="32"/>
          <w:szCs w:val="32"/>
          <w:u w:val="single"/>
        </w:rPr>
      </w:pPr>
      <w:r>
        <w:rPr>
          <w:rFonts w:ascii="Raleway" w:hAnsi="Raleway" w:cs="Raleway"/>
          <w:color w:val="666666"/>
          <w:sz w:val="32"/>
          <w:szCs w:val="32"/>
        </w:rPr>
        <w:br w:type="textWrapping"/>
      </w:r>
      <w:r>
        <w:rPr>
          <w:rFonts w:ascii="Raleway" w:hAnsi="Raleway" w:cs="Raleway"/>
          <w:color w:val="666666"/>
          <w:sz w:val="32"/>
          <w:szCs w:val="32"/>
          <w:u w:val="single"/>
        </w:rPr>
        <w:t>Development</w:t>
      </w:r>
      <w:r>
        <w:rPr>
          <w:rFonts w:ascii="Raleway" w:hAnsi="Raleway" w:cs="Raleway"/>
          <w:color w:val="666666"/>
          <w:sz w:val="32"/>
          <w:szCs w:val="32"/>
          <w:u w:val="single"/>
        </w:rPr>
        <w:br w:type="textWrapping"/>
      </w:r>
      <w:r>
        <w:rPr>
          <w:rFonts w:ascii="Raleway" w:hAnsi="Raleway" w:cs="Raleway"/>
          <w:color w:val="666666"/>
          <w:sz w:val="32"/>
          <w:szCs w:val="32"/>
          <w:u w:val="single"/>
        </w:rPr>
        <w:t>Built on: HTML, CSS, Bootstrap, PHP 7.0. Mysql</w:t>
      </w:r>
    </w:p>
    <w:p>
      <w:pPr>
        <w:rPr>
          <w:rFonts w:ascii="Raleway" w:hAnsi="Raleway" w:cs="Raleway"/>
          <w:color w:val="666666"/>
          <w:sz w:val="32"/>
          <w:szCs w:val="32"/>
          <w:u w:val="single"/>
        </w:rPr>
      </w:pPr>
      <w:r>
        <w:rPr>
          <w:rFonts w:ascii="Raleway" w:hAnsi="Raleway" w:cs="Raleway"/>
          <w:color w:val="666666"/>
          <w:sz w:val="32"/>
          <w:szCs w:val="32"/>
          <w:u w:val="single"/>
        </w:rPr>
        <w:t>Framework used: Laravel 5.5</w:t>
      </w:r>
    </w:p>
    <w:p>
      <w:pPr>
        <w:rPr>
          <w:rFonts w:ascii="Raleway" w:hAnsi="Raleway" w:cs="Raleway"/>
          <w:color w:val="666666"/>
          <w:sz w:val="32"/>
          <w:szCs w:val="32"/>
          <w:u w:val="single"/>
        </w:rPr>
      </w:pPr>
      <w:r>
        <w:rPr>
          <w:rFonts w:ascii="Raleway" w:hAnsi="Raleway" w:cs="Raleway"/>
          <w:color w:val="666666"/>
          <w:sz w:val="32"/>
          <w:szCs w:val="32"/>
          <w:u w:val="single"/>
        </w:rPr>
        <w:t>Programming Methodology: Object-oriented</w:t>
      </w:r>
    </w:p>
    <w:p>
      <w:pPr>
        <w:rPr>
          <w:rFonts w:ascii="Raleway" w:hAnsi="Raleway" w:cs="Raleway"/>
          <w:color w:val="666666"/>
          <w:sz w:val="32"/>
          <w:szCs w:val="32"/>
          <w:u w:val="single"/>
        </w:rPr>
      </w:pPr>
    </w:p>
    <w:p>
      <w:pPr>
        <w:rPr>
          <w:rFonts w:ascii="Raleway" w:hAnsi="Raleway" w:cs="Raleway"/>
          <w:color w:val="666666"/>
          <w:sz w:val="32"/>
          <w:szCs w:val="32"/>
          <w:u w:val="single"/>
        </w:rPr>
      </w:pPr>
    </w:p>
    <w:p>
      <w:pP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</w:pPr>
      <w: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  <w:t>Screenshots</w:t>
      </w:r>
    </w:p>
    <w:p>
      <w:pP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</w:pPr>
      <w: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  <w:drawing>
          <wp:inline distT="0" distB="0" distL="114300" distR="114300">
            <wp:extent cx="6108065" cy="3435985"/>
            <wp:effectExtent l="0" t="0" r="3175" b="8255"/>
            <wp:docPr id="4" name="Picture 4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</w:pPr>
      <w: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  <w:drawing>
          <wp:inline distT="0" distB="0" distL="114300" distR="114300">
            <wp:extent cx="6108065" cy="4193540"/>
            <wp:effectExtent l="0" t="0" r="3175" b="12700"/>
            <wp:docPr id="2" name="Picture 2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  <w:drawing>
          <wp:inline distT="0" distB="0" distL="114300" distR="114300">
            <wp:extent cx="6108065" cy="4023360"/>
            <wp:effectExtent l="0" t="0" r="3175" b="0"/>
            <wp:docPr id="3" name="Picture 3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  <w:drawing>
          <wp:inline distT="0" distB="0" distL="114300" distR="114300">
            <wp:extent cx="6108065" cy="3659505"/>
            <wp:effectExtent l="0" t="0" r="3175" b="13335"/>
            <wp:docPr id="5" name="Picture 5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</w:pPr>
    </w:p>
    <w:p>
      <w:pP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</w:pPr>
    </w:p>
    <w:p>
      <w:pP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</w:pPr>
    </w:p>
    <w:p>
      <w:r>
        <w:rPr>
          <w:rFonts w:hint="default" w:ascii="Raleway" w:hAnsi="Raleway" w:cs="Raleway"/>
          <w:color w:val="666666"/>
          <w:sz w:val="32"/>
          <w:szCs w:val="32"/>
          <w:u w:val="single"/>
          <w:lang w:val="en-IN"/>
        </w:rPr>
        <w:drawing>
          <wp:inline distT="0" distB="0" distL="114300" distR="114300">
            <wp:extent cx="6108065" cy="4072890"/>
            <wp:effectExtent l="0" t="0" r="3175" b="11430"/>
            <wp:docPr id="1" name="Picture 1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FreeSans">
    <w:altName w:val="Calibri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Raleway">
    <w:altName w:val="Trebuchet MS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altName w:val="Segoe Prin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rebuchet MS">
    <w:panose1 w:val="020B0603020202020204"/>
    <w:charset w:val="01"/>
    <w:family w:val="auto"/>
    <w:pitch w:val="default"/>
    <w:sig w:usb0="000006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bullet"/>
      <w:lvlText w:val=""/>
      <w:lvlJc w:val="left"/>
      <w:pPr>
        <w:tabs>
          <w:tab w:val="left" w:pos="1400"/>
        </w:tabs>
        <w:ind w:left="1400" w:hanging="360"/>
      </w:pPr>
      <w:rPr>
        <w:rFonts w:ascii="Symbol" w:hAnsi="Symbol" w:cs="OpenSymbol"/>
      </w:rPr>
    </w:lvl>
    <w:lvl w:ilvl="1" w:tentative="0">
      <w:start w:val="1"/>
      <w:numFmt w:val="bullet"/>
      <w:lvlText w:val="◦"/>
      <w:lvlJc w:val="left"/>
      <w:pPr>
        <w:tabs>
          <w:tab w:val="left" w:pos="1760"/>
        </w:tabs>
        <w:ind w:left="1760" w:hanging="360"/>
      </w:pPr>
      <w:rPr>
        <w:rFonts w:ascii="OpenSymbol" w:hAnsi="OpenSymbol" w:cs="OpenSymbol"/>
      </w:rPr>
    </w:lvl>
    <w:lvl w:ilvl="2" w:tentative="0">
      <w:start w:val="1"/>
      <w:numFmt w:val="bullet"/>
      <w:lvlText w:val="▪"/>
      <w:lvlJc w:val="left"/>
      <w:pPr>
        <w:tabs>
          <w:tab w:val="left" w:pos="2120"/>
        </w:tabs>
        <w:ind w:left="2120" w:hanging="360"/>
      </w:pPr>
      <w:rPr>
        <w:rFonts w:ascii="OpenSymbol" w:hAnsi="OpenSymbol" w:cs="OpenSymbol"/>
      </w:rPr>
    </w:lvl>
    <w:lvl w:ilvl="3" w:tentative="0">
      <w:start w:val="1"/>
      <w:numFmt w:val="bullet"/>
      <w:lvlText w:val=""/>
      <w:lvlJc w:val="left"/>
      <w:pPr>
        <w:tabs>
          <w:tab w:val="left" w:pos="2480"/>
        </w:tabs>
        <w:ind w:left="2480" w:hanging="360"/>
      </w:pPr>
      <w:rPr>
        <w:rFonts w:ascii="Symbol" w:hAnsi="Symbol" w:cs="OpenSymbol"/>
      </w:rPr>
    </w:lvl>
    <w:lvl w:ilvl="4" w:tentative="0">
      <w:start w:val="1"/>
      <w:numFmt w:val="bullet"/>
      <w:lvlText w:val="◦"/>
      <w:lvlJc w:val="left"/>
      <w:pPr>
        <w:tabs>
          <w:tab w:val="left" w:pos="2840"/>
        </w:tabs>
        <w:ind w:left="2840" w:hanging="360"/>
      </w:pPr>
      <w:rPr>
        <w:rFonts w:ascii="OpenSymbol" w:hAnsi="OpenSymbol" w:cs="OpenSymbol"/>
      </w:rPr>
    </w:lvl>
    <w:lvl w:ilvl="5" w:tentative="0">
      <w:start w:val="1"/>
      <w:numFmt w:val="bullet"/>
      <w:lvlText w:val="▪"/>
      <w:lvlJc w:val="left"/>
      <w:pPr>
        <w:tabs>
          <w:tab w:val="left" w:pos="3200"/>
        </w:tabs>
        <w:ind w:left="3200" w:hanging="360"/>
      </w:pPr>
      <w:rPr>
        <w:rFonts w:ascii="OpenSymbol" w:hAnsi="OpenSymbol" w:cs="OpenSymbol"/>
      </w:rPr>
    </w:lvl>
    <w:lvl w:ilvl="6" w:tentative="0">
      <w:start w:val="1"/>
      <w:numFmt w:val="bullet"/>
      <w:lvlText w:val=""/>
      <w:lvlJc w:val="left"/>
      <w:pPr>
        <w:tabs>
          <w:tab w:val="left" w:pos="3560"/>
        </w:tabs>
        <w:ind w:left="3560" w:hanging="360"/>
      </w:pPr>
      <w:rPr>
        <w:rFonts w:ascii="Symbol" w:hAnsi="Symbol" w:cs="OpenSymbol"/>
      </w:rPr>
    </w:lvl>
    <w:lvl w:ilvl="7" w:tentative="0">
      <w:start w:val="1"/>
      <w:numFmt w:val="bullet"/>
      <w:lvlText w:val="◦"/>
      <w:lvlJc w:val="left"/>
      <w:pPr>
        <w:tabs>
          <w:tab w:val="left" w:pos="3920"/>
        </w:tabs>
        <w:ind w:left="3920" w:hanging="360"/>
      </w:pPr>
      <w:rPr>
        <w:rFonts w:ascii="OpenSymbol" w:hAnsi="OpenSymbol" w:cs="OpenSymbol"/>
      </w:rPr>
    </w:lvl>
    <w:lvl w:ilvl="8" w:tentative="0">
      <w:start w:val="1"/>
      <w:numFmt w:val="bullet"/>
      <w:lvlText w:val="▪"/>
      <w:lvlJc w:val="left"/>
      <w:pPr>
        <w:tabs>
          <w:tab w:val="left" w:pos="4280"/>
        </w:tabs>
        <w:ind w:left="4280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lvl w:ilvl="0" w:tentative="0">
      <w:start w:val="1"/>
      <w:numFmt w:val="decimal"/>
      <w:lvlText w:val="%1."/>
      <w:lvlJc w:val="left"/>
      <w:pPr>
        <w:tabs>
          <w:tab w:val="left" w:pos="1760"/>
        </w:tabs>
        <w:ind w:left="1760" w:hanging="360"/>
      </w:pPr>
    </w:lvl>
    <w:lvl w:ilvl="1" w:tentative="0">
      <w:start w:val="1"/>
      <w:numFmt w:val="decimal"/>
      <w:lvlText w:val="%2."/>
      <w:lvlJc w:val="left"/>
      <w:pPr>
        <w:tabs>
          <w:tab w:val="left" w:pos="2120"/>
        </w:tabs>
        <w:ind w:left="2120" w:hanging="360"/>
      </w:pPr>
    </w:lvl>
    <w:lvl w:ilvl="2" w:tentative="0">
      <w:start w:val="1"/>
      <w:numFmt w:val="decimal"/>
      <w:lvlText w:val="%3."/>
      <w:lvlJc w:val="left"/>
      <w:pPr>
        <w:tabs>
          <w:tab w:val="left" w:pos="2480"/>
        </w:tabs>
        <w:ind w:left="248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40"/>
        </w:tabs>
        <w:ind w:left="284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00"/>
        </w:tabs>
        <w:ind w:left="3200" w:hanging="360"/>
      </w:pPr>
    </w:lvl>
    <w:lvl w:ilvl="5" w:tentative="0">
      <w:start w:val="1"/>
      <w:numFmt w:val="decimal"/>
      <w:lvlText w:val="%6."/>
      <w:lvlJc w:val="left"/>
      <w:pPr>
        <w:tabs>
          <w:tab w:val="left" w:pos="3560"/>
        </w:tabs>
        <w:ind w:left="3560" w:hanging="360"/>
      </w:pPr>
    </w:lvl>
    <w:lvl w:ilvl="6" w:tentative="0">
      <w:start w:val="1"/>
      <w:numFmt w:val="decimal"/>
      <w:lvlText w:val="%7."/>
      <w:lvlJc w:val="left"/>
      <w:pPr>
        <w:tabs>
          <w:tab w:val="left" w:pos="3920"/>
        </w:tabs>
        <w:ind w:left="3920" w:hanging="360"/>
      </w:pPr>
    </w:lvl>
    <w:lvl w:ilvl="7" w:tentative="0">
      <w:start w:val="1"/>
      <w:numFmt w:val="decimal"/>
      <w:lvlText w:val="%8."/>
      <w:lvlJc w:val="left"/>
      <w:pPr>
        <w:tabs>
          <w:tab w:val="left" w:pos="4280"/>
        </w:tabs>
        <w:ind w:left="4280" w:hanging="360"/>
      </w:pPr>
    </w:lvl>
    <w:lvl w:ilvl="8" w:tentative="0">
      <w:start w:val="1"/>
      <w:numFmt w:val="decimal"/>
      <w:lvlText w:val="%9."/>
      <w:lvlJc w:val="left"/>
      <w:pPr>
        <w:tabs>
          <w:tab w:val="left" w:pos="4640"/>
        </w:tabs>
        <w:ind w:left="4640" w:hanging="360"/>
      </w:pPr>
    </w:lvl>
  </w:abstractNum>
  <w:abstractNum w:abstractNumId="2">
    <w:nsid w:val="00000003"/>
    <w:multiLevelType w:val="multilevel"/>
    <w:tmpl w:val="00000003"/>
    <w:lvl w:ilvl="0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OpenSymbol"/>
      </w:rPr>
    </w:lvl>
    <w:lvl w:ilvl="1" w:tentative="0">
      <w:start w:val="1"/>
      <w:numFmt w:val="bullet"/>
      <w:lvlText w:val="◦"/>
      <w:lvlJc w:val="left"/>
      <w:pPr>
        <w:tabs>
          <w:tab w:val="left" w:pos="1800"/>
        </w:tabs>
        <w:ind w:left="1800" w:hanging="360"/>
      </w:pPr>
      <w:rPr>
        <w:rFonts w:ascii="OpenSymbol" w:hAnsi="OpenSymbol" w:cs="OpenSymbol"/>
      </w:rPr>
    </w:lvl>
    <w:lvl w:ilvl="2" w:tentative="0">
      <w:start w:val="1"/>
      <w:numFmt w:val="bullet"/>
      <w:lvlText w:val="▪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/>
      </w:rPr>
    </w:lvl>
    <w:lvl w:ilvl="3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OpenSymbol"/>
      </w:rPr>
    </w:lvl>
    <w:lvl w:ilvl="4" w:tentative="0">
      <w:start w:val="1"/>
      <w:numFmt w:val="bullet"/>
      <w:lvlText w:val="◦"/>
      <w:lvlJc w:val="left"/>
      <w:pPr>
        <w:tabs>
          <w:tab w:val="left" w:pos="2880"/>
        </w:tabs>
        <w:ind w:left="2880" w:hanging="360"/>
      </w:pPr>
      <w:rPr>
        <w:rFonts w:ascii="OpenSymbol" w:hAnsi="OpenSymbol" w:cs="OpenSymbol"/>
      </w:rPr>
    </w:lvl>
    <w:lvl w:ilvl="5" w:tentative="0">
      <w:start w:val="1"/>
      <w:numFmt w:val="bullet"/>
      <w:lvlText w:val="▪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/>
      </w:rPr>
    </w:lvl>
    <w:lvl w:ilvl="6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OpenSymbol"/>
      </w:rPr>
    </w:lvl>
    <w:lvl w:ilvl="7" w:tentative="0">
      <w:start w:val="1"/>
      <w:numFmt w:val="bullet"/>
      <w:lvlText w:val="◦"/>
      <w:lvlJc w:val="left"/>
      <w:pPr>
        <w:tabs>
          <w:tab w:val="left" w:pos="3960"/>
        </w:tabs>
        <w:ind w:left="3960" w:hanging="360"/>
      </w:pPr>
      <w:rPr>
        <w:rFonts w:ascii="OpenSymbol" w:hAnsi="OpenSymbol" w:cs="OpenSymbol"/>
      </w:rPr>
    </w:lvl>
    <w:lvl w:ilvl="8" w:tentative="0">
      <w:start w:val="1"/>
      <w:numFmt w:val="bullet"/>
      <w:lvlText w:val="▪"/>
      <w:lvlJc w:val="left"/>
      <w:pPr>
        <w:tabs>
          <w:tab w:val="left" w:pos="4320"/>
        </w:tabs>
        <w:ind w:left="432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lvl w:ilvl="0" w:tentative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  <w:lvl w:ilvl="1" w:tentative="0">
      <w:start w:val="1"/>
      <w:numFmt w:val="decimal"/>
      <w:lvlText w:val="%2."/>
      <w:lvlJc w:val="left"/>
      <w:pPr>
        <w:tabs>
          <w:tab w:val="left" w:pos="2160"/>
        </w:tabs>
        <w:ind w:left="2160" w:hanging="360"/>
      </w:pPr>
    </w:lvl>
    <w:lvl w:ilvl="2" w:tentative="0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3600" w:hanging="360"/>
      </w:pPr>
    </w:lvl>
    <w:lvl w:ilvl="6" w:tentative="0">
      <w:start w:val="1"/>
      <w:numFmt w:val="decimal"/>
      <w:lvlText w:val="%7."/>
      <w:lvlJc w:val="left"/>
      <w:pPr>
        <w:tabs>
          <w:tab w:val="left" w:pos="3960"/>
        </w:tabs>
        <w:ind w:left="3960" w:hanging="360"/>
      </w:pPr>
    </w:lvl>
    <w:lvl w:ilvl="7" w:tentative="0">
      <w:start w:val="1"/>
      <w:numFmt w:val="decimal"/>
      <w:lvlText w:val="%8."/>
      <w:lvlJc w:val="left"/>
      <w:pPr>
        <w:tabs>
          <w:tab w:val="left" w:pos="4320"/>
        </w:tabs>
        <w:ind w:left="4320" w:hanging="360"/>
      </w:pPr>
    </w:lvl>
    <w:lvl w:ilvl="8" w:tentative="0">
      <w:start w:val="1"/>
      <w:numFmt w:val="decimal"/>
      <w:lvlText w:val="%9."/>
      <w:lvlJc w:val="left"/>
      <w:pPr>
        <w:tabs>
          <w:tab w:val="left" w:pos="4680"/>
        </w:tabs>
        <w:ind w:left="4680" w:hanging="360"/>
      </w:pPr>
    </w:lvl>
  </w:abstractNum>
  <w:abstractNum w:abstractNumId="4">
    <w:nsid w:val="00000005"/>
    <w:multiLevelType w:val="multilevel"/>
    <w:tmpl w:val="00000005"/>
    <w:lvl w:ilvl="0" w:tentative="0">
      <w:start w:val="1"/>
      <w:numFmt w:val="bullet"/>
      <w:lvlText w:val=""/>
      <w:lvlJc w:val="left"/>
      <w:pPr>
        <w:tabs>
          <w:tab w:val="left" w:pos="1429"/>
        </w:tabs>
        <w:ind w:left="1429" w:hanging="360"/>
      </w:pPr>
      <w:rPr>
        <w:rFonts w:ascii="Symbol" w:hAnsi="Symbol" w:cs="OpenSymbol"/>
      </w:rPr>
    </w:lvl>
    <w:lvl w:ilvl="1" w:tentative="0">
      <w:start w:val="1"/>
      <w:numFmt w:val="bullet"/>
      <w:lvlText w:val="◦"/>
      <w:lvlJc w:val="left"/>
      <w:pPr>
        <w:tabs>
          <w:tab w:val="left" w:pos="1789"/>
        </w:tabs>
        <w:ind w:left="1789" w:hanging="360"/>
      </w:pPr>
      <w:rPr>
        <w:rFonts w:ascii="OpenSymbol" w:hAnsi="OpenSymbol" w:cs="OpenSymbol"/>
      </w:rPr>
    </w:lvl>
    <w:lvl w:ilvl="2" w:tentative="0">
      <w:start w:val="1"/>
      <w:numFmt w:val="bullet"/>
      <w:lvlText w:val="▪"/>
      <w:lvlJc w:val="left"/>
      <w:pPr>
        <w:tabs>
          <w:tab w:val="left" w:pos="2149"/>
        </w:tabs>
        <w:ind w:left="2149" w:hanging="360"/>
      </w:pPr>
      <w:rPr>
        <w:rFonts w:ascii="OpenSymbol" w:hAnsi="OpenSymbol" w:cs="OpenSymbol"/>
      </w:rPr>
    </w:lvl>
    <w:lvl w:ilvl="3" w:tentative="0">
      <w:start w:val="1"/>
      <w:numFmt w:val="bullet"/>
      <w:lvlText w:val=""/>
      <w:lvlJc w:val="left"/>
      <w:pPr>
        <w:tabs>
          <w:tab w:val="left" w:pos="2509"/>
        </w:tabs>
        <w:ind w:left="2509" w:hanging="360"/>
      </w:pPr>
      <w:rPr>
        <w:rFonts w:ascii="Symbol" w:hAnsi="Symbol" w:cs="OpenSymbol"/>
      </w:rPr>
    </w:lvl>
    <w:lvl w:ilvl="4" w:tentative="0">
      <w:start w:val="1"/>
      <w:numFmt w:val="bullet"/>
      <w:lvlText w:val="◦"/>
      <w:lvlJc w:val="left"/>
      <w:pPr>
        <w:tabs>
          <w:tab w:val="left" w:pos="2869"/>
        </w:tabs>
        <w:ind w:left="2869" w:hanging="360"/>
      </w:pPr>
      <w:rPr>
        <w:rFonts w:ascii="OpenSymbol" w:hAnsi="OpenSymbol" w:cs="OpenSymbol"/>
      </w:rPr>
    </w:lvl>
    <w:lvl w:ilvl="5" w:tentative="0">
      <w:start w:val="1"/>
      <w:numFmt w:val="bullet"/>
      <w:lvlText w:val="▪"/>
      <w:lvlJc w:val="left"/>
      <w:pPr>
        <w:tabs>
          <w:tab w:val="left" w:pos="3229"/>
        </w:tabs>
        <w:ind w:left="3229" w:hanging="360"/>
      </w:pPr>
      <w:rPr>
        <w:rFonts w:ascii="OpenSymbol" w:hAnsi="OpenSymbol" w:cs="OpenSymbol"/>
      </w:rPr>
    </w:lvl>
    <w:lvl w:ilvl="6" w:tentative="0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cs="OpenSymbol"/>
      </w:rPr>
    </w:lvl>
    <w:lvl w:ilvl="7" w:tentative="0">
      <w:start w:val="1"/>
      <w:numFmt w:val="bullet"/>
      <w:lvlText w:val="◦"/>
      <w:lvlJc w:val="left"/>
      <w:pPr>
        <w:tabs>
          <w:tab w:val="left" w:pos="3949"/>
        </w:tabs>
        <w:ind w:left="3949" w:hanging="360"/>
      </w:pPr>
      <w:rPr>
        <w:rFonts w:ascii="OpenSymbol" w:hAnsi="OpenSymbol" w:cs="OpenSymbol"/>
      </w:rPr>
    </w:lvl>
    <w:lvl w:ilvl="8" w:tentative="0">
      <w:start w:val="1"/>
      <w:numFmt w:val="bullet"/>
      <w:lvlText w:val="▪"/>
      <w:lvlJc w:val="left"/>
      <w:pPr>
        <w:tabs>
          <w:tab w:val="left" w:pos="4309"/>
        </w:tabs>
        <w:ind w:left="4309" w:hanging="360"/>
      </w:pPr>
      <w:rPr>
        <w:rFonts w:ascii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6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867"/>
    <w:rsid w:val="00F86867"/>
    <w:rsid w:val="23A1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0" w:line="240" w:lineRule="auto"/>
    </w:pPr>
    <w:rPr>
      <w:rFonts w:ascii="Liberation Serif" w:hAnsi="Liberation Serif" w:eastAsia="Noto Sans CJK SC Regular" w:cs="FreeSans"/>
      <w:kern w:val="1"/>
      <w:sz w:val="24"/>
      <w:szCs w:val="24"/>
      <w:lang w:val="en-IN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151</Words>
  <Characters>861</Characters>
  <Lines>7</Lines>
  <Paragraphs>2</Paragraphs>
  <TotalTime>1</TotalTime>
  <ScaleCrop>false</ScaleCrop>
  <LinksUpToDate>false</LinksUpToDate>
  <CharactersWithSpaces>1010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2020-06-27T08:57:00Z</dcterms:created>
  <dc:creator>Megha Khanna</dc:creator>
  <cp:lastModifiedBy>google1566033357</cp:lastModifiedBy>
  <dcterms:modified xsi:type="dcterms:W3CDTF">2020-06-27T10:14:10Z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